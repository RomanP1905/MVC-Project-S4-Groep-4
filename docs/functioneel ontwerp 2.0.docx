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766E0F" w:rsidP="00766E0F">
      <w:pPr>
        <w:spacing w:after="280" w:afterAutospacing="1"/>
        <w:jc w:val="center"/>
        <w:rPr>
          <w:rFonts w:ascii="Proxima Nova Rg" w:hAnsi="Proxima Nova Rg"/>
          <w:lang w:val="nl-NL"/>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hyperlink r:id="rId7" w:history="1">
        <w:r w:rsidR="006B04FA">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40pt">
              <v:imagedata r:id="rId8" o:title="LogoROCit"/>
            </v:shape>
          </w:pict>
        </w:r>
      </w:hyperlink>
      <w:r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proofErr w:type="spellStart"/>
      <w:r w:rsidRPr="0076487B">
        <w:rPr>
          <w:rFonts w:ascii="Proxima Nova Rg" w:hAnsi="Proxima Nova Rg"/>
          <w:sz w:val="72"/>
          <w:lang w:val="nl-NL"/>
        </w:rPr>
        <w:t>ProjectAO</w:t>
      </w:r>
      <w:proofErr w:type="spellEnd"/>
      <w:r w:rsidRPr="0076487B">
        <w:rPr>
          <w:rFonts w:ascii="Proxima Nova Rg" w:hAnsi="Proxima Nova Rg"/>
          <w:sz w:val="72"/>
          <w:lang w:val="nl-NL"/>
        </w:rPr>
        <w:t xml:space="preserve">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lastRenderedPageBreak/>
        <w:br/>
      </w:r>
    </w:p>
    <w:p w:rsidR="00766E0F" w:rsidRPr="002040FD" w:rsidRDefault="00766E0F">
      <w:pPr>
        <w:pStyle w:val="Div"/>
        <w:spacing w:after="280" w:afterAutospacing="1"/>
        <w:rPr>
          <w:rFonts w:ascii="Proxima Nova Rg" w:hAnsi="Proxima Nova Rg"/>
        </w:rPr>
      </w:pPr>
      <w:r w:rsidRPr="002040FD">
        <w:rPr>
          <w:rFonts w:ascii="Proxima Nova Rg" w:hAnsi="Proxima Nova Rg"/>
          <w:b/>
        </w:rPr>
        <w:t>VERTROUWELIJK</w:t>
      </w:r>
      <w:r w:rsidRPr="002040FD">
        <w:rPr>
          <w:rFonts w:ascii="Proxima Nova Rg" w:hAnsi="Proxima Nova Rg"/>
        </w:rPr>
        <w:t xml:space="preserve"> </w:t>
      </w:r>
    </w:p>
    <w:p w:rsidR="00766E0F" w:rsidRPr="002040FD" w:rsidRDefault="00766E0F">
      <w:pPr>
        <w:rPr>
          <w:rFonts w:ascii="Proxima Nova Rg" w:hAnsi="Proxima Nova Rg"/>
        </w:rPr>
      </w:pPr>
      <w:r w:rsidRPr="002040FD">
        <w:rPr>
          <w:rFonts w:ascii="Proxima Nova Rg" w:hAnsi="Proxima Nova Rg"/>
        </w:rPr>
        <w:br/>
      </w:r>
      <w:r w:rsidRPr="002040FD">
        <w:rPr>
          <w:rFonts w:ascii="Proxima Nova Rg" w:hAnsi="Proxima Nova Rg"/>
          <w:b/>
        </w:rPr>
        <w:t>Versie 1.0</w:t>
      </w:r>
      <w:r w:rsidRPr="002040FD">
        <w:rPr>
          <w:rFonts w:ascii="Proxima Nova Rg" w:hAnsi="Proxima Nova Rg"/>
        </w:rPr>
        <w:br/>
        <w:t>Auteur: ...</w:t>
      </w:r>
      <w:r w:rsidRPr="002040FD">
        <w:rPr>
          <w:rFonts w:ascii="Proxima Nova Rg" w:hAnsi="Proxima Nova Rg"/>
        </w:rPr>
        <w:br/>
        <w:t>Laatst gewijzigd op: ...</w:t>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 xml:space="preserve">De </w:t>
            </w:r>
            <w:proofErr w:type="spellStart"/>
            <w:r w:rsidRPr="00FD5512">
              <w:rPr>
                <w:rFonts w:ascii="Proxima Nova Rg" w:hAnsi="Proxima Nova Rg"/>
                <w:lang w:val="nl-NL"/>
              </w:rPr>
              <w:t>layout</w:t>
            </w:r>
            <w:proofErr w:type="spellEnd"/>
            <w:r w:rsidRPr="00FD5512">
              <w:rPr>
                <w:rFonts w:ascii="Proxima Nova Rg" w:hAnsi="Proxima Nova Rg"/>
                <w:lang w:val="nl-NL"/>
              </w:rPr>
              <w:t xml:space="preserve">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cs="Times New Roman"/>
          <w:b/>
          <w:sz w:val="22"/>
          <w:szCs w:val="22"/>
          <w:lang w:val="nl-NL"/>
        </w:rPr>
        <w:t>“</w:t>
      </w:r>
      <w:r w:rsidRPr="002040FD">
        <w:rPr>
          <w:rFonts w:ascii="Proxima Nova Rg" w:hAnsi="Proxima Nova Rg"/>
          <w:i/>
        </w:rPr>
        <w:t>Vergeet nooit het versienummer van het FO op te nemen in het document. Zo zijn alle partijen bij latere versies op de hoogte van het feit dat er wijzigingen hebben</w:t>
      </w:r>
      <w:r w:rsidRPr="002040FD">
        <w:rPr>
          <w:rFonts w:ascii="Proxima Nova Rg" w:hAnsi="Proxima Nova Rg"/>
          <w:i/>
          <w:lang w:val="nl-NL"/>
        </w:rPr>
        <w:t xml:space="preserve"> </w:t>
      </w:r>
      <w:r w:rsidRPr="002040FD">
        <w:rPr>
          <w:rFonts w:ascii="Proxima Nova Rg" w:hAnsi="Proxima Nova Rg"/>
          <w:i/>
        </w:rPr>
        <w:t>plaatsgevonden in het document ten opzichte van de oorspronkelijke versie van het FO.</w:t>
      </w:r>
      <w:r w:rsidRPr="002040FD">
        <w:rPr>
          <w:rFonts w:ascii="Proxima Nova Rg" w:hAnsi="Proxima Nova Rg" w:cs="Times New Roman"/>
          <w:b/>
          <w:sz w:val="22"/>
          <w:szCs w:val="22"/>
          <w:lang w:val="nl-NL"/>
        </w:rPr>
        <w:t>”</w:t>
      </w: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Kop1"/>
        <w:spacing w:after="280" w:afterAutospacing="1"/>
        <w:rPr>
          <w:rFonts w:ascii="Calibri" w:hAnsi="Calibri"/>
        </w:rPr>
      </w:pPr>
      <w:bookmarkStart w:id="0" w:name="Inleiding_13319681405589923_94_257558866"/>
      <w:bookmarkEnd w:id="0"/>
      <w:r w:rsidRPr="002040FD">
        <w:rPr>
          <w:rFonts w:ascii="Proxima Nova Rg" w:hAnsi="Proxima Nova Rg"/>
        </w:rPr>
        <w:br w:type="page"/>
      </w:r>
      <w:bookmarkStart w:id="1" w:name="_Toc515355372"/>
      <w:r w:rsidRPr="002040FD">
        <w:rPr>
          <w:rFonts w:ascii="Proxima Nova Rg" w:hAnsi="Proxima Nova Rg"/>
        </w:rPr>
        <w:lastRenderedPageBreak/>
        <w:t>Inleiding</w:t>
      </w:r>
      <w:bookmarkEnd w:id="1"/>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xml:space="preserve">. Alle te ontwikkelen functionaliteiten komen in dit document te staan. In dit document staan ook verschillende voorbeelden over hoe de site eruit komt te zien. Dit is gedaan met </w:t>
      </w:r>
      <w:proofErr w:type="spellStart"/>
      <w:r w:rsidR="005C4FE7">
        <w:rPr>
          <w:lang w:val="nl-NL"/>
        </w:rPr>
        <w:t>wireframes</w:t>
      </w:r>
      <w:proofErr w:type="spellEnd"/>
      <w:r w:rsidR="005C4FE7">
        <w:rPr>
          <w:lang w:val="nl-NL"/>
        </w:rPr>
        <w:t>.</w:t>
      </w:r>
    </w:p>
    <w:p w:rsidR="00C419DB" w:rsidRDefault="00C419DB" w:rsidP="00252E1C">
      <w:pPr>
        <w:rPr>
          <w:lang w:val="nl-NL"/>
        </w:rPr>
      </w:pPr>
    </w:p>
    <w:p w:rsidR="00766E0F" w:rsidRPr="003F4C83" w:rsidRDefault="00766E0F" w:rsidP="0096439D">
      <w:pPr>
        <w:pStyle w:val="Kop1"/>
        <w:rPr>
          <w:rFonts w:ascii="Calibri" w:hAnsi="Calibri"/>
        </w:rPr>
      </w:pPr>
      <w:bookmarkStart w:id="2" w:name="Samenvatting_8151478403120832_"/>
      <w:bookmarkStart w:id="3" w:name="Achtergrond_04355882611349593_"/>
      <w:bookmarkStart w:id="4" w:name="_Toc515355375"/>
      <w:bookmarkEnd w:id="2"/>
      <w:bookmarkEnd w:id="3"/>
      <w:r w:rsidRPr="002040FD">
        <w:t>Achtergrond</w:t>
      </w:r>
      <w:bookmarkEnd w:id="4"/>
      <w:r w:rsidRPr="002040FD">
        <w:t xml:space="preserve"> </w:t>
      </w:r>
    </w:p>
    <w:p w:rsidR="00332ECA" w:rsidRPr="00252E1C" w:rsidRDefault="00332ECA" w:rsidP="00332ECA">
      <w:pPr>
        <w:rPr>
          <w:lang w:val="nl-NL"/>
        </w:rPr>
      </w:pPr>
      <w:bookmarkStart w:id="5" w:name="Doelstellingen_315645862845999"/>
      <w:bookmarkEnd w:id="5"/>
      <w:proofErr w:type="spellStart"/>
      <w:r w:rsidRPr="00252E1C">
        <w:rPr>
          <w:lang w:val="nl-NL"/>
        </w:rPr>
        <w:t>ROCit</w:t>
      </w:r>
      <w:proofErr w:type="spellEnd"/>
      <w:r w:rsidRPr="00252E1C">
        <w:rPr>
          <w:lang w:val="nl-NL"/>
        </w:rPr>
        <w:t xml:space="preserve">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Kop1"/>
      </w:pPr>
      <w:bookmarkStart w:id="6" w:name="_Toc515355376"/>
      <w:r w:rsidRPr="0076487B">
        <w:rPr>
          <w:lang w:val="nl-NL"/>
        </w:rPr>
        <w:t xml:space="preserve">Doelgroep en </w:t>
      </w:r>
      <w:r>
        <w:t>d</w:t>
      </w:r>
      <w:r w:rsidR="00766E0F" w:rsidRPr="002040FD">
        <w:t>oelstellingen</w:t>
      </w:r>
      <w:bookmarkEnd w:id="6"/>
      <w:r w:rsidR="00766E0F" w:rsidRPr="002040FD">
        <w:t xml:space="preserve"> </w:t>
      </w:r>
    </w:p>
    <w:p w:rsidR="00766E0F" w:rsidRPr="002040FD" w:rsidRDefault="0076487B" w:rsidP="00332ECA">
      <w:pPr>
        <w:rPr>
          <w:lang w:val="nl-NL"/>
        </w:rPr>
      </w:pPr>
      <w:r>
        <w:rPr>
          <w:lang w:val="nl-NL"/>
        </w:rPr>
        <w:t xml:space="preserve">De doelgroep is </w:t>
      </w:r>
      <w:proofErr w:type="spellStart"/>
      <w:r>
        <w:rPr>
          <w:lang w:val="nl-NL"/>
        </w:rPr>
        <w:t>ROCit</w:t>
      </w:r>
      <w:proofErr w:type="spellEnd"/>
      <w:r>
        <w:rPr>
          <w:lang w:val="nl-NL"/>
        </w:rPr>
        <w:t xml:space="preserve">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 xml:space="preserve">en gebruiksvriendelijke applicatie te maken die ervoor zorgt dat het werk van </w:t>
      </w:r>
      <w:proofErr w:type="spellStart"/>
      <w:r w:rsidR="00332ECA">
        <w:rPr>
          <w:lang w:val="nl-NL"/>
        </w:rPr>
        <w:t>ROCit</w:t>
      </w:r>
      <w:proofErr w:type="spellEnd"/>
      <w:r w:rsidR="00332ECA">
        <w:rPr>
          <w:lang w:val="nl-NL"/>
        </w:rPr>
        <w:t xml:space="preserve">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Kop1"/>
      </w:pPr>
      <w:bookmarkStart w:id="7" w:name="Over_dit_document_447528983876_649982751"/>
      <w:bookmarkStart w:id="8" w:name="_Toc515355377"/>
      <w:bookmarkEnd w:id="7"/>
      <w:r w:rsidRPr="002040FD">
        <w:t>Over dit document</w:t>
      </w:r>
      <w:bookmarkEnd w:id="8"/>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9" w:name="Applicatie_Website_59365971178"/>
      <w:bookmarkEnd w:id="9"/>
    </w:p>
    <w:p w:rsidR="00306299" w:rsidRPr="0000663F" w:rsidRDefault="00306299" w:rsidP="0000663F">
      <w:pPr>
        <w:rPr>
          <w:lang w:val="nl-NL"/>
        </w:rPr>
      </w:pPr>
    </w:p>
    <w:p w:rsidR="00EE26A6" w:rsidRDefault="00011E34" w:rsidP="00011E34">
      <w:pPr>
        <w:pStyle w:val="Kop1"/>
        <w:rPr>
          <w:lang w:val="en-GB"/>
        </w:rPr>
      </w:pPr>
      <w:bookmarkStart w:id="10" w:name="Functionaliteit_per_pagina_703_136649763"/>
      <w:bookmarkStart w:id="11" w:name="_Toc515355378"/>
      <w:bookmarkEnd w:id="10"/>
      <w:r>
        <w:rPr>
          <w:lang w:val="en-GB"/>
        </w:rPr>
        <w:t>Use Case</w:t>
      </w:r>
    </w:p>
    <w:p w:rsidR="00011E34" w:rsidRPr="00011E34" w:rsidRDefault="00011E34" w:rsidP="00011E34">
      <w:pPr>
        <w:rPr>
          <w:lang w:val="en-GB"/>
        </w:rPr>
      </w:pPr>
      <w:r>
        <w:rPr>
          <w:lang w:val="en-GB"/>
        </w:rPr>
        <w:object w:dxaOrig="7770" w:dyaOrig="5250">
          <v:shape id="_x0000_i1038" type="#_x0000_t75" style="width:388.5pt;height:262.5pt" o:ole="">
            <v:imagedata r:id="rId9" o:title=""/>
          </v:shape>
          <o:OLEObject Type="Embed" ProgID="Visio.Drawing.15" ShapeID="_x0000_i1038" DrawAspect="Content" ObjectID="_1589108141" r:id="rId10"/>
        </w:object>
      </w:r>
      <w:bookmarkStart w:id="12" w:name="_GoBack"/>
      <w:bookmarkEnd w:id="12"/>
    </w:p>
    <w:p w:rsidR="00EE26A6" w:rsidRDefault="00EE26A6" w:rsidP="0096439D">
      <w:pPr>
        <w:pStyle w:val="Kop1"/>
      </w:pPr>
    </w:p>
    <w:p w:rsidR="00EE26A6" w:rsidRDefault="00EE26A6" w:rsidP="0096439D">
      <w:pPr>
        <w:pStyle w:val="Kop1"/>
      </w:pPr>
    </w:p>
    <w:p w:rsidR="00EE26A6" w:rsidRDefault="00EE26A6" w:rsidP="0096439D">
      <w:pPr>
        <w:pStyle w:val="Kop1"/>
      </w:pPr>
    </w:p>
    <w:p w:rsidR="00EE26A6" w:rsidRDefault="00EE26A6" w:rsidP="00EE26A6">
      <w:pPr>
        <w:pStyle w:val="Kop1"/>
        <w:ind w:left="0"/>
      </w:pPr>
    </w:p>
    <w:p w:rsidR="00EE26A6" w:rsidRDefault="00EE26A6" w:rsidP="00EE26A6">
      <w:pPr>
        <w:pStyle w:val="Kop1"/>
        <w:ind w:left="0"/>
      </w:pPr>
    </w:p>
    <w:p w:rsidR="00EE26A6" w:rsidRDefault="00EE26A6" w:rsidP="00EE26A6"/>
    <w:p w:rsidR="00EE26A6" w:rsidRDefault="00EE26A6" w:rsidP="00EE26A6"/>
    <w:p w:rsidR="00EE26A6" w:rsidRDefault="00EE26A6" w:rsidP="00EE26A6"/>
    <w:p w:rsidR="00EE26A6" w:rsidRDefault="00EE26A6" w:rsidP="00EE26A6"/>
    <w:p w:rsidR="00C419DB" w:rsidRDefault="00C419DB" w:rsidP="00EE26A6"/>
    <w:p w:rsidR="00C419DB" w:rsidRDefault="00C419DB" w:rsidP="00EE26A6"/>
    <w:p w:rsidR="00C419DB" w:rsidRDefault="00C419DB" w:rsidP="00EE26A6"/>
    <w:p w:rsidR="00C419DB" w:rsidRPr="00EE26A6" w:rsidRDefault="00C419DB" w:rsidP="00EE26A6"/>
    <w:p w:rsidR="00ED59FD" w:rsidRPr="005F237C" w:rsidRDefault="00766E0F" w:rsidP="0096439D">
      <w:pPr>
        <w:pStyle w:val="Kop1"/>
        <w:rPr>
          <w:rFonts w:ascii="Calibri" w:hAnsi="Calibri"/>
        </w:rPr>
      </w:pPr>
      <w:r w:rsidRPr="002040FD">
        <w:t>Functionaliteit per Pagina</w:t>
      </w:r>
      <w:bookmarkEnd w:id="11"/>
      <w:r w:rsidRPr="002040FD">
        <w:t xml:space="preserve"> </w:t>
      </w:r>
    </w:p>
    <w:p w:rsidR="00ED59FD" w:rsidRPr="00265A5F" w:rsidRDefault="00ED59FD" w:rsidP="0096439D">
      <w:pPr>
        <w:pStyle w:val="Kop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 xml:space="preserve">ebruiker naar de website gaat komt als eerst de welkomstpagina tevoorschijn. Via de welkomstpagina kan de gebruiker naar het inlogscherm. Op de welkomstpagina staat ook het telefoonnummer van </w:t>
      </w:r>
      <w:proofErr w:type="spellStart"/>
      <w:r w:rsidR="006A0091">
        <w:rPr>
          <w:lang w:val="nl-NL"/>
        </w:rPr>
        <w:t>ROCit</w:t>
      </w:r>
      <w:proofErr w:type="spellEnd"/>
      <w:r w:rsidR="006A0091">
        <w:rPr>
          <w:lang w:val="nl-NL"/>
        </w:rPr>
        <w:t xml:space="preserve"> voor mensen die vragen over </w:t>
      </w:r>
      <w:proofErr w:type="spellStart"/>
      <w:r w:rsidR="006A0091">
        <w:rPr>
          <w:lang w:val="nl-NL"/>
        </w:rPr>
        <w:t>ROCit</w:t>
      </w:r>
      <w:proofErr w:type="spellEnd"/>
      <w:r w:rsidR="006A0091">
        <w:rPr>
          <w:lang w:val="nl-NL"/>
        </w:rPr>
        <w:t xml:space="preserve"> hebben.</w:t>
      </w:r>
      <w:r w:rsidR="00011E34">
        <w:rPr>
          <w:lang w:val="nl-NL"/>
        </w:rPr>
        <w:pict>
          <v:shape id="_x0000_i1026" type="#_x0000_t75" style="width:453pt;height:255.75pt">
            <v:imagedata r:id="rId11" o:title="WelkomPagina"/>
          </v:shape>
        </w:pict>
      </w:r>
    </w:p>
    <w:p w:rsidR="00ED59FD" w:rsidRDefault="00ED59FD" w:rsidP="00ED59FD"/>
    <w:p w:rsidR="00711119" w:rsidRPr="001D50E4" w:rsidRDefault="00711119" w:rsidP="0096439D">
      <w:pPr>
        <w:pStyle w:val="Kop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 xml:space="preserve">Wanneer een gebruiker op inloggen klikt komt de inlogpagina tevoorschijn via de inlogpagina kunnen de gebruikers inloggen, registeren of als ze hun wachtwoord </w:t>
      </w:r>
      <w:r>
        <w:rPr>
          <w:lang w:val="nl-NL"/>
        </w:rPr>
        <w:lastRenderedPageBreak/>
        <w:t>vergeten zijn een nieuw wachtwoord aanvragen</w:t>
      </w:r>
      <w:r w:rsidR="00EE26A6">
        <w:rPr>
          <w:lang w:val="nl-NL"/>
        </w:rPr>
        <w:t>.</w:t>
      </w:r>
      <w:r>
        <w:rPr>
          <w:lang w:val="nl-NL"/>
        </w:rPr>
        <w:t xml:space="preserve"> </w:t>
      </w:r>
      <w:r w:rsidR="00011E34">
        <w:rPr>
          <w:lang w:val="en-US"/>
        </w:rPr>
        <w:pict>
          <v:shape id="_x0000_i1027" type="#_x0000_t75" style="width:453.75pt;height:255.75pt">
            <v:imagedata r:id="rId12" o:title="InlogPagina"/>
          </v:shape>
        </w:pict>
      </w:r>
    </w:p>
    <w:p w:rsidR="00711119" w:rsidRPr="00711119" w:rsidRDefault="00711119" w:rsidP="00711119">
      <w:pPr>
        <w:pStyle w:val="Kop2"/>
      </w:pPr>
    </w:p>
    <w:p w:rsidR="00766E0F" w:rsidRPr="000E5410" w:rsidRDefault="00766E0F">
      <w:pPr>
        <w:pStyle w:val="Img"/>
        <w:spacing w:after="280" w:afterAutospacing="1"/>
        <w:rPr>
          <w:rFonts w:ascii="Calibri" w:hAnsi="Calibri"/>
        </w:rPr>
      </w:pPr>
    </w:p>
    <w:p w:rsidR="001D50E4" w:rsidRPr="0076487B" w:rsidRDefault="004D037E" w:rsidP="004D037E">
      <w:pPr>
        <w:pStyle w:val="Kop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011E34" w:rsidP="00975F99">
      <w:pPr>
        <w:rPr>
          <w:lang w:val="en-US"/>
        </w:rPr>
      </w:pPr>
      <w:r>
        <w:rPr>
          <w:lang w:val="en-US"/>
        </w:rPr>
        <w:pict>
          <v:shape id="_x0000_i1028" type="#_x0000_t75" style="width:453pt;height:255.75pt">
            <v:imagedata r:id="rId13" o:title="WachtwoordvergetenPagina"/>
          </v:shape>
        </w:pict>
      </w:r>
    </w:p>
    <w:p w:rsidR="00975F99" w:rsidRDefault="00011E34" w:rsidP="00975F99">
      <w:pPr>
        <w:rPr>
          <w:lang w:val="en-US"/>
        </w:rPr>
      </w:pPr>
      <w:r>
        <w:rPr>
          <w:lang w:val="en-US"/>
        </w:rPr>
        <w:lastRenderedPageBreak/>
        <w:pict>
          <v:shape id="_x0000_i1029" type="#_x0000_t75" style="width:453pt;height:255.75pt">
            <v:imagedata r:id="rId14" o:title="WatchwoordvergetenEmailPagina"/>
          </v:shape>
        </w:pict>
      </w:r>
    </w:p>
    <w:p w:rsidR="00EE26A6" w:rsidRDefault="00EE26A6" w:rsidP="0096439D">
      <w:pPr>
        <w:pStyle w:val="Kop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Kop2"/>
        <w:rPr>
          <w:lang w:val="nl-NL"/>
        </w:rPr>
      </w:pPr>
      <w:r w:rsidRPr="00EE26A6">
        <w:rPr>
          <w:lang w:val="nl-NL"/>
        </w:rPr>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011E34" w:rsidP="00975F99">
      <w:pPr>
        <w:rPr>
          <w:lang w:val="en-US"/>
        </w:rPr>
      </w:pPr>
      <w:r>
        <w:rPr>
          <w:noProof/>
        </w:rPr>
        <w:pict>
          <v:shape id="_x0000_i1030" type="#_x0000_t75" style="width:453.75pt;height:255pt;visibility:visible;mso-wrap-style:square">
            <v:imagedata r:id="rId15"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Kop2"/>
        <w:rPr>
          <w:lang w:val="nl-NL"/>
        </w:rPr>
      </w:pPr>
      <w:r>
        <w:rPr>
          <w:lang w:val="nl-NL"/>
        </w:rPr>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011E34" w:rsidP="00975F99">
      <w:pPr>
        <w:rPr>
          <w:noProof/>
        </w:rPr>
      </w:pPr>
      <w:r>
        <w:rPr>
          <w:noProof/>
        </w:rPr>
        <w:pict>
          <v:shape id="_x0000_i1031" type="#_x0000_t75" style="width:354pt;height:198.75pt;visibility:visible;mso-wrap-style:square">
            <v:imagedata r:id="rId16" o:title=""/>
          </v:shape>
        </w:pict>
      </w:r>
    </w:p>
    <w:p w:rsidR="005A54DC" w:rsidRDefault="00011E34" w:rsidP="00975F99">
      <w:pPr>
        <w:rPr>
          <w:noProof/>
        </w:rPr>
      </w:pPr>
      <w:r>
        <w:rPr>
          <w:noProof/>
        </w:rPr>
        <w:lastRenderedPageBreak/>
        <w:pict>
          <v:shape id="_x0000_i1032" type="#_x0000_t75" style="width:354pt;height:199.5pt;visibility:visible;mso-wrap-style:square">
            <v:imagedata r:id="rId17" o:title=""/>
          </v:shape>
        </w:pict>
      </w:r>
    </w:p>
    <w:p w:rsidR="005A54DC" w:rsidRPr="005A54DC" w:rsidRDefault="00011E34" w:rsidP="00975F99">
      <w:pPr>
        <w:rPr>
          <w:lang w:val="nl-NL"/>
        </w:rPr>
      </w:pPr>
      <w:r>
        <w:rPr>
          <w:noProof/>
        </w:rPr>
        <w:pict>
          <v:shape id="_x0000_i1033" type="#_x0000_t75" style="width:354pt;height:197.25pt;visibility:visible;mso-wrap-style:square">
            <v:imagedata r:id="rId18" o:title=""/>
          </v:shape>
        </w:pict>
      </w: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rPr>
          <w:lang w:val="nl-NL"/>
        </w:rPr>
      </w:pPr>
    </w:p>
    <w:p w:rsidR="001736D0" w:rsidRPr="00EE26A6" w:rsidRDefault="001736D0" w:rsidP="001736D0">
      <w:pPr>
        <w:pStyle w:val="Kop2"/>
        <w:ind w:left="0"/>
        <w:rPr>
          <w:lang w:val="nl-NL"/>
        </w:rPr>
      </w:pPr>
      <w:r>
        <w:rPr>
          <w:lang w:val="nl-NL"/>
        </w:rPr>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011E34" w:rsidP="001736D0">
      <w:pPr>
        <w:pStyle w:val="Kop2"/>
        <w:rPr>
          <w:lang w:val="nl-NL"/>
        </w:rPr>
      </w:pPr>
      <w:r>
        <w:rPr>
          <w:noProof/>
        </w:rPr>
        <w:lastRenderedPageBreak/>
        <w:pict>
          <v:shape id="_x0000_i1034" type="#_x0000_t75" style="width:453.75pt;height:255pt;visibility:visible;mso-wrap-style:square">
            <v:imagedata r:id="rId19"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Kop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011E34" w:rsidP="001736D0">
      <w:pPr>
        <w:rPr>
          <w:lang w:val="nl-NL"/>
        </w:rPr>
      </w:pPr>
      <w:r>
        <w:rPr>
          <w:noProof/>
        </w:rPr>
        <w:pict>
          <v:shape id="_x0000_i1035" type="#_x0000_t75" style="width:453pt;height:252.75pt;visibility:visible;mso-wrap-style:square">
            <v:imagedata r:id="rId20"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Kop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011E34" w:rsidP="00975F99">
      <w:pPr>
        <w:rPr>
          <w:lang w:val="en-US"/>
        </w:rPr>
      </w:pPr>
      <w:r>
        <w:rPr>
          <w:noProof/>
        </w:rPr>
        <w:pict>
          <v:shape id="Picture 1" o:spid="_x0000_i1036" type="#_x0000_t75" style="width:453.75pt;height:253.5pt;visibility:visible;mso-wrap-style:square">
            <v:imagedata r:id="rId21" o:title=""/>
          </v:shape>
        </w:pict>
      </w:r>
      <w:r>
        <w:rPr>
          <w:noProof/>
        </w:rPr>
        <w:pict>
          <v:shape id="_x0000_i1037" type="#_x0000_t75" style="width:453pt;height:250.5pt;visibility:visible;mso-wrap-style:square">
            <v:imagedata r:id="rId22" o:title=""/>
          </v:shape>
        </w:pict>
      </w:r>
    </w:p>
    <w:p w:rsidR="00975F99" w:rsidRPr="00975F99" w:rsidRDefault="00975F99" w:rsidP="00975F99">
      <w:pPr>
        <w:rPr>
          <w:lang w:val="en-US"/>
        </w:rPr>
      </w:pPr>
    </w:p>
    <w:p w:rsidR="001A10B7" w:rsidRDefault="001A10B7" w:rsidP="0096439D">
      <w:pPr>
        <w:pStyle w:val="Kop1"/>
      </w:pPr>
      <w:bookmarkStart w:id="17" w:name="Openstaande_Kwesties_299542027_578851250"/>
      <w:bookmarkStart w:id="18" w:name="_Toc515355383"/>
      <w:bookmarkEnd w:id="17"/>
    </w:p>
    <w:p w:rsidR="001A10B7" w:rsidRDefault="001A10B7" w:rsidP="0096439D">
      <w:pPr>
        <w:pStyle w:val="Kop1"/>
      </w:pPr>
    </w:p>
    <w:p w:rsidR="001A10B7" w:rsidRDefault="001A10B7" w:rsidP="0096439D">
      <w:pPr>
        <w:pStyle w:val="Kop1"/>
      </w:pPr>
    </w:p>
    <w:p w:rsidR="001A10B7" w:rsidRPr="001A10B7" w:rsidRDefault="001A10B7" w:rsidP="001A10B7"/>
    <w:p w:rsidR="00766E0F" w:rsidRPr="002040FD" w:rsidRDefault="00766E0F" w:rsidP="0096439D">
      <w:pPr>
        <w:pStyle w:val="Kop1"/>
      </w:pPr>
      <w:r w:rsidRPr="0096439D">
        <w:lastRenderedPageBreak/>
        <w:t>Openstaande</w:t>
      </w:r>
      <w:r w:rsidRPr="002040FD">
        <w:t xml:space="preserve"> Kwesties</w:t>
      </w:r>
      <w:bookmarkEnd w:id="18"/>
      <w:r w:rsidRPr="002040FD">
        <w:t xml:space="preserve"> </w:t>
      </w:r>
    </w:p>
    <w:p w:rsidR="00265A5F" w:rsidRDefault="00265A5F" w:rsidP="00C86A40">
      <w:pPr>
        <w:pStyle w:val="Kop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3"/>
      <w:footerReference w:type="default" r:id="rId24"/>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4FA" w:rsidRDefault="006B04FA" w:rsidP="00766E0F">
      <w:r>
        <w:separator/>
      </w:r>
    </w:p>
  </w:endnote>
  <w:endnote w:type="continuationSeparator" w:id="0">
    <w:p w:rsidR="006B04FA" w:rsidRDefault="006B04FA"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66E0F" w:rsidRDefault="00766E0F"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3E2116">
      <w:rPr>
        <w:rStyle w:val="Paginanummer"/>
        <w:noProof/>
      </w:rPr>
      <w:t>2</w:t>
    </w:r>
    <w:r>
      <w:rPr>
        <w:rStyle w:val="Paginanummer"/>
      </w:rPr>
      <w:fldChar w:fldCharType="end"/>
    </w:r>
  </w:p>
  <w:p w:rsidR="00766E0F" w:rsidRPr="001D7B37" w:rsidRDefault="00766E0F" w:rsidP="00766E0F">
    <w:pPr>
      <w:pStyle w:val="Voettekst"/>
      <w:ind w:right="360"/>
      <w:rPr>
        <w:sz w:val="16"/>
        <w:szCs w:val="16"/>
        <w:lang w:val="nl-NL"/>
      </w:rPr>
    </w:pPr>
    <w:r w:rsidRPr="001D7B37">
      <w:rPr>
        <w:sz w:val="16"/>
        <w:szCs w:val="16"/>
        <w:lang w:val="nl-NL"/>
      </w:rPr>
      <w:t>Dit document is niet compleet en aan verandering onderhevig</w:t>
    </w:r>
  </w:p>
  <w:p w:rsidR="00766E0F" w:rsidRDefault="00766E0F">
    <w:pPr>
      <w:pStyle w:val="Voettekst"/>
      <w:jc w:val="right"/>
    </w:pPr>
  </w:p>
  <w:p w:rsidR="00766E0F" w:rsidRDefault="00766E0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4FA" w:rsidRDefault="006B04FA" w:rsidP="00766E0F">
      <w:r>
        <w:separator/>
      </w:r>
    </w:p>
  </w:footnote>
  <w:footnote w:type="continuationSeparator" w:id="0">
    <w:p w:rsidR="006B04FA" w:rsidRDefault="006B04FA"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306299"/>
    <w:rsid w:val="00332ECA"/>
    <w:rsid w:val="00382B71"/>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7EBB"/>
    <w:rsid w:val="00793040"/>
    <w:rsid w:val="008304B7"/>
    <w:rsid w:val="00854388"/>
    <w:rsid w:val="008D0AF1"/>
    <w:rsid w:val="0096439D"/>
    <w:rsid w:val="00975F99"/>
    <w:rsid w:val="00984528"/>
    <w:rsid w:val="00986824"/>
    <w:rsid w:val="009C2451"/>
    <w:rsid w:val="009E3772"/>
    <w:rsid w:val="00A45691"/>
    <w:rsid w:val="00A60311"/>
    <w:rsid w:val="00AC5A1D"/>
    <w:rsid w:val="00BA0246"/>
    <w:rsid w:val="00BB30E9"/>
    <w:rsid w:val="00BE1C69"/>
    <w:rsid w:val="00C419DB"/>
    <w:rsid w:val="00C86A40"/>
    <w:rsid w:val="00C94949"/>
    <w:rsid w:val="00CB22F9"/>
    <w:rsid w:val="00D93F30"/>
    <w:rsid w:val="00DB76D6"/>
    <w:rsid w:val="00DD31B6"/>
    <w:rsid w:val="00EB410B"/>
    <w:rsid w:val="00ED59FD"/>
    <w:rsid w:val="00EE26A6"/>
    <w:rsid w:val="00F06EA3"/>
    <w:rsid w:val="00F327EE"/>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10FAA1"/>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Kop1">
    <w:name w:val="heading 1"/>
    <w:basedOn w:val="Standaard"/>
    <w:next w:val="Standaard"/>
    <w:link w:val="Kop1Char"/>
    <w:qFormat/>
    <w:rsid w:val="00EF7B96"/>
    <w:pPr>
      <w:keepNext/>
      <w:spacing w:before="90" w:after="90"/>
      <w:ind w:left="90" w:right="90"/>
      <w:outlineLvl w:val="0"/>
    </w:pPr>
    <w:rPr>
      <w:b/>
      <w:bCs/>
      <w:kern w:val="32"/>
      <w:sz w:val="36"/>
      <w:szCs w:val="32"/>
    </w:rPr>
  </w:style>
  <w:style w:type="paragraph" w:styleId="Kop2">
    <w:name w:val="heading 2"/>
    <w:basedOn w:val="Standaard"/>
    <w:next w:val="Standaard"/>
    <w:link w:val="Kop2Char"/>
    <w:qFormat/>
    <w:rsid w:val="00D14B76"/>
    <w:pPr>
      <w:keepNext/>
      <w:spacing w:before="90" w:after="90"/>
      <w:ind w:left="90" w:right="90"/>
      <w:outlineLvl w:val="1"/>
    </w:pPr>
    <w:rPr>
      <w:b/>
      <w:bCs/>
      <w:iCs/>
      <w:sz w:val="28"/>
      <w:szCs w:val="28"/>
    </w:rPr>
  </w:style>
  <w:style w:type="paragraph" w:styleId="Kop3">
    <w:name w:val="heading 3"/>
    <w:basedOn w:val="Standaard"/>
    <w:next w:val="Standaard"/>
    <w:qFormat/>
    <w:rsid w:val="00EF7B96"/>
    <w:pPr>
      <w:keepNext/>
      <w:spacing w:before="90" w:after="90"/>
      <w:ind w:left="90" w:right="90"/>
      <w:outlineLvl w:val="2"/>
    </w:pPr>
    <w:rPr>
      <w:b/>
      <w:bCs/>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ascii="Tahoma" w:hAnsi="Tahoma"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99"/>
    <w:semiHidden/>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character" w:styleId="Gevolgde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Kop1Char">
    <w:name w:val="Kop 1 Char"/>
    <w:link w:val="Kop1"/>
    <w:rsid w:val="00C86A40"/>
    <w:rPr>
      <w:rFonts w:ascii="Verdana" w:eastAsia="Verdana" w:hAnsi="Verdana" w:cs="Verdana"/>
      <w:b/>
      <w:bCs/>
      <w:color w:val="000000"/>
      <w:kern w:val="32"/>
      <w:sz w:val="36"/>
      <w:szCs w:val="32"/>
      <w:shd w:val="solid" w:color="FFFFFF" w:fill="auto"/>
      <w:lang w:val="ru-RU" w:eastAsia="ru-RU"/>
    </w:rPr>
  </w:style>
  <w:style w:type="character" w:customStyle="1" w:styleId="Kop2Char">
    <w:name w:val="Kop 2 Char"/>
    <w:link w:val="Kop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681</Words>
  <Characters>3887</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4559</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Roman Petrosyan</cp:lastModifiedBy>
  <cp:revision>5</cp:revision>
  <cp:lastPrinted>1899-12-31T23:00:00Z</cp:lastPrinted>
  <dcterms:created xsi:type="dcterms:W3CDTF">2018-05-29T09:45:00Z</dcterms:created>
  <dcterms:modified xsi:type="dcterms:W3CDTF">2018-05-29T12:09:00Z</dcterms:modified>
</cp:coreProperties>
</file>