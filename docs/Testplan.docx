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766E0F" w:rsidP="00766E0F">
      <w:pPr>
        <w:spacing w:after="280" w:afterAutospacing="1"/>
        <w:jc w:val="center"/>
        <w:rPr>
          <w:rFonts w:ascii="Proxima Nova Rg" w:hAnsi="Proxima Nova Rg"/>
          <w:lang w:val="nl-NL"/>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hyperlink r:id="rId7" w:history="1">
        <w:r w:rsidR="0034349F">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2pt;height:240pt">
              <v:imagedata r:id="rId8" o:title="LogoROCit"/>
            </v:shape>
          </w:pict>
        </w:r>
      </w:hyperlink>
      <w:r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79324A" w:rsidRDefault="00382B71" w:rsidP="00766E0F">
      <w:pPr>
        <w:pStyle w:val="Div"/>
        <w:spacing w:after="280" w:afterAutospacing="1"/>
        <w:jc w:val="center"/>
        <w:rPr>
          <w:rFonts w:ascii="Calibri" w:hAnsi="Calibri"/>
        </w:rPr>
      </w:pPr>
      <w:r w:rsidRPr="0076487B">
        <w:rPr>
          <w:rFonts w:ascii="Proxima Nova Rg" w:hAnsi="Proxima Nova Rg"/>
          <w:sz w:val="72"/>
          <w:lang w:val="nl-NL"/>
        </w:rPr>
        <w:t>ProjectAO - Wagenpark</w:t>
      </w:r>
      <w:r w:rsidR="00766E0F" w:rsidRPr="002040FD">
        <w:rPr>
          <w:rFonts w:ascii="Proxima Nova Rg" w:hAnsi="Proxima Nova Rg"/>
        </w:rPr>
        <w:br/>
      </w:r>
      <w:r w:rsidR="00766E0F" w:rsidRPr="002040FD">
        <w:rPr>
          <w:rFonts w:ascii="Proxima Nova Rg" w:hAnsi="Proxima Nova Rg"/>
        </w:rPr>
        <w:br/>
      </w:r>
      <w:r w:rsidR="00CD7C90">
        <w:rPr>
          <w:rFonts w:ascii="Proxima Nova Rg" w:hAnsi="Proxima Nova Rg"/>
          <w:b/>
          <w:sz w:val="27"/>
        </w:rPr>
        <w:t>Testplan</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79324A" w:rsidRDefault="00766E0F" w:rsidP="00CE4698">
      <w:pPr>
        <w:spacing w:after="280" w:afterAutospacing="1"/>
        <w:rPr>
          <w:rFonts w:ascii="Calibri" w:hAnsi="Calibri"/>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CD7C90">
            <w:pPr>
              <w:rPr>
                <w:rFonts w:ascii="Proxima Nova Rg" w:hAnsi="Proxima Nova Rg"/>
                <w:lang w:val="en-US"/>
              </w:rPr>
            </w:pPr>
            <w:r>
              <w:rPr>
                <w:rFonts w:ascii="Proxima Nova Rg" w:hAnsi="Proxima Nova Rg"/>
                <w:lang w:val="en-US"/>
              </w:rPr>
              <w:t>06-06</w:t>
            </w:r>
            <w:r w:rsidR="00005FC6">
              <w:rPr>
                <w:rFonts w:ascii="Proxima Nova Rg" w:hAnsi="Proxima Nova Rg"/>
                <w:lang w:val="en-US"/>
              </w:rPr>
              <w:t>-2018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CD7C90">
            <w:pPr>
              <w:rPr>
                <w:rFonts w:ascii="Proxima Nova Rg" w:hAnsi="Proxima Nova Rg"/>
                <w:lang w:val="nl-NL"/>
              </w:rPr>
            </w:pPr>
            <w:r>
              <w:rPr>
                <w:rFonts w:ascii="Proxima Nova Rg" w:hAnsi="Proxima Nova Rg"/>
                <w:lang w:val="nl-NL"/>
              </w:rPr>
              <w:t>Begin maken met het testplan</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FD5512">
            <w:pPr>
              <w:rPr>
                <w:rFonts w:ascii="Proxima Nova Rg" w:hAnsi="Proxima Nova Rg"/>
                <w:lang w:val="en-US"/>
              </w:rPr>
            </w:pPr>
            <w:r>
              <w:rPr>
                <w:rFonts w:ascii="Proxima Nova Rg" w:hAnsi="Proxima Nova Rg"/>
                <w:lang w:val="en-US"/>
              </w:rPr>
              <w:t>23-5-2018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nl-NL"/>
              </w:rPr>
            </w:pPr>
            <w:r>
              <w:rPr>
                <w:rFonts w:ascii="Proxima Nova Rg" w:hAnsi="Proxima Nova Rg"/>
                <w:lang w:val="nl-NL"/>
              </w:rPr>
              <w:t>Een begin gemaakt aan de content in het ontwerp</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24-5-2018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nl-NL"/>
              </w:rPr>
            </w:pPr>
            <w:r>
              <w:rPr>
                <w:rFonts w:ascii="Proxima Nova Rg" w:hAnsi="Proxima Nova Rg"/>
                <w:lang w:val="nl-NL"/>
              </w:rPr>
              <w:t>Verder gegaan met het maken het functioneel ontwerp</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011E34"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011E34">
        <w:rPr>
          <w:noProof/>
          <w:lang w:val="nl-NL"/>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011E34"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Heading1"/>
        <w:spacing w:after="280" w:afterAutospacing="1"/>
        <w:rPr>
          <w:rFonts w:ascii="Calibri" w:hAnsi="Calibri"/>
        </w:rPr>
      </w:pPr>
      <w:bookmarkStart w:id="0" w:name="Inleiding_13319681405589923_94_257558866"/>
      <w:bookmarkEnd w:id="0"/>
      <w:r w:rsidRPr="002040FD">
        <w:rPr>
          <w:rFonts w:ascii="Proxima Nova Rg" w:hAnsi="Proxima Nova Rg"/>
        </w:rPr>
        <w:br w:type="page"/>
      </w:r>
      <w:bookmarkStart w:id="1" w:name="_Toc515355372"/>
      <w:r w:rsidRPr="002040FD">
        <w:rPr>
          <w:rFonts w:ascii="Proxima Nova Rg" w:hAnsi="Proxima Nova Rg"/>
        </w:rPr>
        <w:lastRenderedPageBreak/>
        <w:t>Inleiding</w:t>
      </w:r>
      <w:bookmarkEnd w:id="1"/>
      <w:r w:rsidRPr="002040FD">
        <w:rPr>
          <w:rFonts w:ascii="Proxima Nova Rg" w:hAnsi="Proxima Nova Rg"/>
        </w:rPr>
        <w:t xml:space="preserve"> </w:t>
      </w:r>
    </w:p>
    <w:p w:rsidR="003C2853" w:rsidRDefault="00332ECA" w:rsidP="00252E1C">
      <w:pPr>
        <w:rPr>
          <w:lang w:val="nl-NL"/>
        </w:rPr>
      </w:pPr>
      <w:r>
        <w:rPr>
          <w:lang w:val="nl-NL"/>
        </w:rPr>
        <w:t xml:space="preserve">In dit document </w:t>
      </w:r>
      <w:r w:rsidR="00793040">
        <w:rPr>
          <w:lang w:val="nl-NL"/>
        </w:rPr>
        <w:t>word</w:t>
      </w:r>
      <w:r w:rsidR="003C2853">
        <w:rPr>
          <w:lang w:val="nl-NL"/>
        </w:rPr>
        <w:t>t het testplan van de applicatie voor het wagenpark beschreven. We gaan hier antwoord geven op de 6 “W vragen.</w:t>
      </w:r>
      <w:bookmarkStart w:id="2" w:name="_GoBack"/>
      <w:bookmarkEnd w:id="2"/>
      <w:r w:rsidR="003C2853">
        <w:rPr>
          <w:lang w:val="nl-NL"/>
        </w:rPr>
        <w:t>”</w:t>
      </w:r>
    </w:p>
    <w:p w:rsidR="00C419DB" w:rsidRDefault="00C419DB" w:rsidP="00252E1C">
      <w:pPr>
        <w:rPr>
          <w:lang w:val="nl-NL"/>
        </w:rPr>
      </w:pPr>
    </w:p>
    <w:p w:rsidR="00766E0F" w:rsidRPr="003F4C83" w:rsidRDefault="00766E0F" w:rsidP="0096439D">
      <w:pPr>
        <w:pStyle w:val="Heading1"/>
        <w:rPr>
          <w:rFonts w:ascii="Calibri" w:hAnsi="Calibri"/>
        </w:rPr>
      </w:pPr>
      <w:bookmarkStart w:id="3" w:name="Samenvatting_8151478403120832_"/>
      <w:bookmarkStart w:id="4" w:name="Achtergrond_04355882611349593_"/>
      <w:bookmarkStart w:id="5" w:name="_Toc515355375"/>
      <w:bookmarkEnd w:id="3"/>
      <w:bookmarkEnd w:id="4"/>
      <w:r w:rsidRPr="002040FD">
        <w:t>Achtergrond</w:t>
      </w:r>
      <w:bookmarkEnd w:id="5"/>
      <w:r w:rsidRPr="002040FD">
        <w:t xml:space="preserve"> </w:t>
      </w:r>
    </w:p>
    <w:p w:rsidR="00332ECA" w:rsidRPr="00252E1C" w:rsidRDefault="00332ECA" w:rsidP="00332ECA">
      <w:pPr>
        <w:rPr>
          <w:lang w:val="nl-NL"/>
        </w:rPr>
      </w:pPr>
      <w:bookmarkStart w:id="6" w:name="Doelstellingen_315645862845999"/>
      <w:bookmarkEnd w:id="6"/>
      <w:r w:rsidRPr="00252E1C">
        <w:rPr>
          <w:lang w:val="nl-NL"/>
        </w:rPr>
        <w:t xml:space="preserve">ROCit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Heading1"/>
      </w:pPr>
      <w:bookmarkStart w:id="7" w:name="_Toc515355376"/>
      <w:r w:rsidRPr="0076487B">
        <w:rPr>
          <w:lang w:val="nl-NL"/>
        </w:rPr>
        <w:t xml:space="preserve">Doelgroep en </w:t>
      </w:r>
      <w:r>
        <w:t>d</w:t>
      </w:r>
      <w:r w:rsidR="00766E0F" w:rsidRPr="002040FD">
        <w:t>oelstellingen</w:t>
      </w:r>
      <w:bookmarkEnd w:id="7"/>
      <w:r w:rsidR="00766E0F" w:rsidRPr="002040FD">
        <w:t xml:space="preserve"> </w:t>
      </w:r>
    </w:p>
    <w:p w:rsidR="00766E0F" w:rsidRPr="002040FD" w:rsidRDefault="0076487B" w:rsidP="00332ECA">
      <w:pPr>
        <w:rPr>
          <w:lang w:val="nl-NL"/>
        </w:rPr>
      </w:pPr>
      <w:r>
        <w:rPr>
          <w:lang w:val="nl-NL"/>
        </w:rPr>
        <w:t>De doelgroep is ROCit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en gebruiksvriendelijke applicatie te maken die ervoor zorgt dat het werk van ROCit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Heading1"/>
      </w:pPr>
      <w:bookmarkStart w:id="8" w:name="Over_dit_document_447528983876_649982751"/>
      <w:bookmarkStart w:id="9" w:name="_Toc515355377"/>
      <w:bookmarkEnd w:id="8"/>
      <w:r w:rsidRPr="002040FD">
        <w:t>Over dit document</w:t>
      </w:r>
      <w:bookmarkEnd w:id="9"/>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10" w:name="Applicatie_Website_59365971178"/>
      <w:bookmarkEnd w:id="10"/>
    </w:p>
    <w:p w:rsidR="00306299" w:rsidRPr="0000663F" w:rsidRDefault="00306299" w:rsidP="0000663F">
      <w:pPr>
        <w:rPr>
          <w:lang w:val="nl-NL"/>
        </w:rPr>
      </w:pPr>
    </w:p>
    <w:p w:rsidR="00EE26A6" w:rsidRPr="0084764E" w:rsidRDefault="00011E34" w:rsidP="00011E34">
      <w:pPr>
        <w:pStyle w:val="Heading1"/>
        <w:rPr>
          <w:lang w:val="nl-NL"/>
        </w:rPr>
      </w:pPr>
      <w:bookmarkStart w:id="11" w:name="Functionaliteit_per_pagina_703_136649763"/>
      <w:bookmarkStart w:id="12" w:name="_Toc515355378"/>
      <w:bookmarkEnd w:id="11"/>
      <w:r w:rsidRPr="0084764E">
        <w:rPr>
          <w:lang w:val="nl-NL"/>
        </w:rPr>
        <w:lastRenderedPageBreak/>
        <w:t>Use Case</w:t>
      </w:r>
    </w:p>
    <w:p w:rsidR="00011E34" w:rsidRDefault="00F549B6" w:rsidP="00011E34">
      <w:pPr>
        <w:rPr>
          <w:lang w:val="nl-NL"/>
        </w:rPr>
      </w:pPr>
      <w:r>
        <w:rPr>
          <w:lang w:val="nl-NL"/>
        </w:rPr>
        <w:object w:dxaOrig="6841" w:dyaOrig="6615">
          <v:shape id="_x0000_i1026" type="#_x0000_t75" style="width:342pt;height:330.6pt" o:ole="">
            <v:imagedata r:id="rId9" o:title=""/>
          </v:shape>
          <o:OLEObject Type="Embed" ProgID="Visio.Drawing.15" ShapeID="_x0000_i1026" DrawAspect="Content" ObjectID="_1589783521" r:id="rId10"/>
        </w:object>
      </w:r>
    </w:p>
    <w:p w:rsidR="00CE4698" w:rsidRDefault="00CE4698" w:rsidP="00011E34">
      <w:pPr>
        <w:rPr>
          <w:lang w:val="nl-NL"/>
        </w:rPr>
      </w:pPr>
    </w:p>
    <w:p w:rsidR="00CE4698" w:rsidRDefault="00CE4698" w:rsidP="00011E34">
      <w:pPr>
        <w:rPr>
          <w:lang w:val="nl-NL"/>
        </w:rPr>
      </w:pPr>
    </w:p>
    <w:p w:rsidR="00CE4698" w:rsidRPr="0084764E" w:rsidRDefault="00CE4698" w:rsidP="00011E34">
      <w:pPr>
        <w:rPr>
          <w:lang w:val="nl-NL"/>
        </w:rPr>
      </w:pPr>
    </w:p>
    <w:p w:rsidR="00AF7D9A" w:rsidRDefault="00AF7D9A" w:rsidP="00AF7D9A">
      <w:pPr>
        <w:rPr>
          <w:b/>
          <w:bCs/>
          <w:kern w:val="32"/>
          <w:sz w:val="36"/>
          <w:szCs w:val="32"/>
        </w:rPr>
      </w:pPr>
    </w:p>
    <w:p w:rsidR="00AF7D9A" w:rsidRDefault="00CE4698" w:rsidP="00AF7D9A">
      <w:pPr>
        <w:rPr>
          <w:noProof/>
        </w:rPr>
      </w:pPr>
      <w:r w:rsidRPr="00CE4698">
        <w:rPr>
          <w:noProof/>
        </w:rPr>
        <w:pict>
          <v:shape id="_x0000_i1045" type="#_x0000_t75" style="width:411pt;height:120pt;visibility:visible;mso-wrap-style:square">
            <v:imagedata r:id="rId11" o:title=""/>
          </v:shape>
        </w:pict>
      </w:r>
    </w:p>
    <w:p w:rsidR="00AF7D9A" w:rsidRDefault="00AF7D9A" w:rsidP="00AF7D9A"/>
    <w:p w:rsidR="00CE4698" w:rsidRDefault="00CE4698" w:rsidP="00AF7D9A">
      <w:pPr>
        <w:rPr>
          <w:noProof/>
        </w:rPr>
      </w:pPr>
      <w:r w:rsidRPr="00CE4698">
        <w:rPr>
          <w:noProof/>
        </w:rPr>
        <w:pict>
          <v:shape id="_x0000_i1047" type="#_x0000_t75" style="width:368.4pt;height:119.4pt;visibility:visible;mso-wrap-style:square">
            <v:imagedata r:id="rId12" o:title=""/>
          </v:shape>
        </w:pict>
      </w:r>
    </w:p>
    <w:p w:rsidR="00CE4698" w:rsidRDefault="00CE4698" w:rsidP="00AF7D9A">
      <w:pPr>
        <w:rPr>
          <w:noProof/>
        </w:rPr>
      </w:pPr>
    </w:p>
    <w:p w:rsidR="00CE4698" w:rsidRDefault="00CE4698" w:rsidP="00AF7D9A">
      <w:pPr>
        <w:rPr>
          <w:noProof/>
        </w:rPr>
      </w:pPr>
      <w:r w:rsidRPr="00CE4698">
        <w:rPr>
          <w:noProof/>
        </w:rPr>
        <w:lastRenderedPageBreak/>
        <w:pict>
          <v:shape id="_x0000_i1049" type="#_x0000_t75" style="width:368.4pt;height:120.6pt;visibility:visible;mso-wrap-style:square">
            <v:imagedata r:id="rId13" o:title=""/>
          </v:shape>
        </w:pict>
      </w:r>
    </w:p>
    <w:p w:rsidR="00CE4698" w:rsidRDefault="00CE4698" w:rsidP="00AF7D9A">
      <w:pPr>
        <w:rPr>
          <w:noProof/>
        </w:rPr>
      </w:pPr>
    </w:p>
    <w:p w:rsidR="00CE4698" w:rsidRDefault="00CE4698" w:rsidP="00AF7D9A">
      <w:pPr>
        <w:rPr>
          <w:noProof/>
        </w:rPr>
      </w:pPr>
      <w:r w:rsidRPr="00CE4698">
        <w:rPr>
          <w:noProof/>
        </w:rPr>
        <w:pict>
          <v:shape id="_x0000_i1051" type="#_x0000_t75" style="width:268.8pt;height:121.8pt;visibility:visible;mso-wrap-style:square">
            <v:imagedata r:id="rId14" o:title=""/>
          </v:shape>
        </w:pict>
      </w:r>
    </w:p>
    <w:p w:rsidR="00CE4698" w:rsidRDefault="00CE4698" w:rsidP="00AF7D9A">
      <w:pPr>
        <w:rPr>
          <w:noProof/>
        </w:rPr>
      </w:pPr>
    </w:p>
    <w:p w:rsidR="00CE4698" w:rsidRDefault="00CE4698" w:rsidP="00AF7D9A">
      <w:pPr>
        <w:rPr>
          <w:noProof/>
        </w:rPr>
      </w:pPr>
      <w:r w:rsidRPr="00CE4698">
        <w:rPr>
          <w:noProof/>
        </w:rPr>
        <w:pict>
          <v:shape id="_x0000_i1053" type="#_x0000_t75" style="width:303pt;height:120pt;visibility:visible;mso-wrap-style:square">
            <v:imagedata r:id="rId15" o:title=""/>
          </v:shape>
        </w:pict>
      </w: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Pr="00AF7D9A" w:rsidRDefault="00CE4698" w:rsidP="00AF7D9A"/>
    <w:p w:rsidR="00CE4698" w:rsidRDefault="00CE4698" w:rsidP="0096439D">
      <w:pPr>
        <w:pStyle w:val="Heading1"/>
      </w:pPr>
    </w:p>
    <w:p w:rsidR="00CE4698" w:rsidRDefault="00CE4698" w:rsidP="0096439D">
      <w:pPr>
        <w:pStyle w:val="Heading1"/>
      </w:pPr>
    </w:p>
    <w:p w:rsidR="00CE4698" w:rsidRDefault="00CE4698" w:rsidP="0096439D">
      <w:pPr>
        <w:pStyle w:val="Heading1"/>
      </w:pPr>
    </w:p>
    <w:p w:rsidR="00CE4698" w:rsidRDefault="00CE4698" w:rsidP="00CE4698"/>
    <w:p w:rsidR="00CE4698" w:rsidRPr="00CE4698" w:rsidRDefault="00CE4698" w:rsidP="00CE4698"/>
    <w:p w:rsidR="00ED59FD" w:rsidRPr="005F237C" w:rsidRDefault="00766E0F" w:rsidP="0096439D">
      <w:pPr>
        <w:pStyle w:val="Heading1"/>
        <w:rPr>
          <w:rFonts w:ascii="Calibri" w:hAnsi="Calibri"/>
        </w:rPr>
      </w:pPr>
      <w:r w:rsidRPr="002040FD">
        <w:lastRenderedPageBreak/>
        <w:t>Functionaliteit per Pagina</w:t>
      </w:r>
      <w:bookmarkEnd w:id="12"/>
      <w:r w:rsidRPr="002040FD">
        <w:t xml:space="preserve"> </w:t>
      </w:r>
    </w:p>
    <w:p w:rsidR="00ED59FD" w:rsidRPr="00265A5F" w:rsidRDefault="00ED59FD" w:rsidP="0096439D">
      <w:pPr>
        <w:pStyle w:val="Heading2"/>
        <w:rPr>
          <w:lang w:val="nl-NL"/>
        </w:rPr>
      </w:pPr>
      <w:bookmarkStart w:id="13" w:name="_Toc515355379"/>
      <w:r w:rsidRPr="00265A5F">
        <w:rPr>
          <w:lang w:val="nl-NL"/>
        </w:rPr>
        <w:t>Welkom pagina</w:t>
      </w:r>
      <w:bookmarkEnd w:id="13"/>
    </w:p>
    <w:p w:rsidR="001D50E4" w:rsidRPr="00ED59FD" w:rsidRDefault="00ED59FD" w:rsidP="00ED59FD">
      <w:pPr>
        <w:rPr>
          <w:lang w:val="nl-NL"/>
        </w:rPr>
      </w:pPr>
      <w:r w:rsidRPr="00ED59FD">
        <w:rPr>
          <w:lang w:val="nl-NL"/>
        </w:rPr>
        <w:t>Als de G</w:t>
      </w:r>
      <w:r w:rsidR="006A0091">
        <w:rPr>
          <w:lang w:val="nl-NL"/>
        </w:rPr>
        <w:t>ebruiker naar de website gaat komt als eerst de welkomstpagina tevoorschijn. Via de welkomstpagina kan de gebruiker naar het inlogscherm. Op de welkomstpagina staat ook het telefoonnummer van ROCit voor mensen die vragen over ROCit hebben.</w:t>
      </w:r>
      <w:r w:rsidR="0034349F">
        <w:rPr>
          <w:lang w:val="nl-NL"/>
        </w:rPr>
        <w:pict>
          <v:shape id="_x0000_i1027" type="#_x0000_t75" style="width:453pt;height:255.6pt">
            <v:imagedata r:id="rId16" o:title="WelkomPagina"/>
          </v:shape>
        </w:pict>
      </w:r>
    </w:p>
    <w:p w:rsidR="00ED59FD" w:rsidRDefault="00ED59FD" w:rsidP="00ED59FD"/>
    <w:p w:rsidR="00711119" w:rsidRPr="001D50E4" w:rsidRDefault="00711119" w:rsidP="0096439D">
      <w:pPr>
        <w:pStyle w:val="Heading2"/>
        <w:rPr>
          <w:lang w:val="nl-NL"/>
        </w:rPr>
      </w:pPr>
      <w:bookmarkStart w:id="14" w:name="_Toc515355380"/>
      <w:r w:rsidRPr="001D50E4">
        <w:rPr>
          <w:lang w:val="nl-NL"/>
        </w:rPr>
        <w:t>Inlogpagina</w:t>
      </w:r>
      <w:bookmarkEnd w:id="14"/>
    </w:p>
    <w:p w:rsidR="00711119" w:rsidRPr="006A0091" w:rsidRDefault="006A0091" w:rsidP="00711119">
      <w:pPr>
        <w:rPr>
          <w:lang w:val="nl-NL"/>
        </w:rPr>
      </w:pPr>
      <w:r>
        <w:rPr>
          <w:lang w:val="nl-NL"/>
        </w:rPr>
        <w:t>Wanneer een gebruiker op inloggen klikt komt de inlogpagina tevoorschijn via de inlogpagina kunnen de gebruikers inloggen, registeren of als ze hun wachtwoord vergeten zijn een nieuw wachtwoord aanvragen</w:t>
      </w:r>
      <w:r w:rsidR="00EE26A6">
        <w:rPr>
          <w:lang w:val="nl-NL"/>
        </w:rPr>
        <w:t>.</w:t>
      </w:r>
      <w:r>
        <w:rPr>
          <w:lang w:val="nl-NL"/>
        </w:rPr>
        <w:t xml:space="preserve"> </w:t>
      </w:r>
      <w:r w:rsidR="0034349F">
        <w:rPr>
          <w:lang w:val="en-US"/>
        </w:rPr>
        <w:pict>
          <v:shape id="_x0000_i1028" type="#_x0000_t75" style="width:454.2pt;height:255.6pt">
            <v:imagedata r:id="rId17" o:title="InlogPagina"/>
          </v:shape>
        </w:pict>
      </w:r>
    </w:p>
    <w:p w:rsidR="00711119" w:rsidRPr="00711119" w:rsidRDefault="00711119" w:rsidP="00711119">
      <w:pPr>
        <w:pStyle w:val="Heading2"/>
      </w:pPr>
    </w:p>
    <w:p w:rsidR="00766E0F" w:rsidRPr="000E5410" w:rsidRDefault="00766E0F">
      <w:pPr>
        <w:pStyle w:val="Img"/>
        <w:spacing w:after="280" w:afterAutospacing="1"/>
        <w:rPr>
          <w:rFonts w:ascii="Calibri" w:hAnsi="Calibri"/>
        </w:rPr>
      </w:pPr>
    </w:p>
    <w:p w:rsidR="001D50E4" w:rsidRPr="0076487B" w:rsidRDefault="004D037E" w:rsidP="004D037E">
      <w:pPr>
        <w:pStyle w:val="Heading2"/>
        <w:ind w:left="0"/>
        <w:rPr>
          <w:lang w:val="nl-NL"/>
        </w:rPr>
      </w:pPr>
      <w:bookmarkStart w:id="15" w:name="_Toc515355381"/>
      <w:r w:rsidRPr="0076487B">
        <w:rPr>
          <w:lang w:val="nl-NL"/>
        </w:rPr>
        <w:t xml:space="preserve"> </w:t>
      </w:r>
      <w:r w:rsidR="00975F99" w:rsidRPr="0076487B">
        <w:rPr>
          <w:lang w:val="nl-NL"/>
        </w:rPr>
        <w:t>Wachtwoord vergeten</w:t>
      </w:r>
      <w:bookmarkEnd w:id="15"/>
    </w:p>
    <w:p w:rsidR="00975F99" w:rsidRPr="00975F99" w:rsidRDefault="00975F99" w:rsidP="00975F99">
      <w:pPr>
        <w:rPr>
          <w:lang w:val="nl-NL"/>
        </w:rPr>
      </w:pPr>
      <w:r w:rsidRPr="00975F99">
        <w:rPr>
          <w:lang w:val="nl-NL"/>
        </w:rPr>
        <w:t xml:space="preserve">Wanneer de Gebruiker klikt op wachtwoord vergeten komt het volgende scherm tevoorschijn hier kan de Gebruiker </w:t>
      </w:r>
      <w:r>
        <w:rPr>
          <w:lang w:val="nl-NL"/>
        </w:rPr>
        <w:t>zijn email invullen. De gebruiker ontvangt hiernaar een mail met instructies om hun wachtwoord te resetten</w:t>
      </w:r>
      <w:r w:rsidR="00EE26A6">
        <w:rPr>
          <w:lang w:val="nl-NL"/>
        </w:rPr>
        <w:t>.</w:t>
      </w:r>
    </w:p>
    <w:p w:rsidR="00975F99" w:rsidRDefault="0034349F" w:rsidP="00975F99">
      <w:pPr>
        <w:rPr>
          <w:lang w:val="en-US"/>
        </w:rPr>
      </w:pPr>
      <w:r>
        <w:rPr>
          <w:lang w:val="en-US"/>
        </w:rPr>
        <w:pict>
          <v:shape id="_x0000_i1029" type="#_x0000_t75" style="width:453pt;height:255.6pt">
            <v:imagedata r:id="rId18" o:title="WachtwoordvergetenPagina"/>
          </v:shape>
        </w:pict>
      </w:r>
    </w:p>
    <w:p w:rsidR="00975F99" w:rsidRDefault="0034349F" w:rsidP="00975F99">
      <w:pPr>
        <w:rPr>
          <w:lang w:val="en-US"/>
        </w:rPr>
      </w:pPr>
      <w:r>
        <w:rPr>
          <w:lang w:val="en-US"/>
        </w:rPr>
        <w:pict>
          <v:shape id="_x0000_i1030" type="#_x0000_t75" style="width:453pt;height:255.6pt">
            <v:imagedata r:id="rId19" o:title="WatchwoordvergetenEmailPagina"/>
          </v:shape>
        </w:pict>
      </w:r>
    </w:p>
    <w:p w:rsidR="00EE26A6" w:rsidRDefault="00EE26A6" w:rsidP="0096439D">
      <w:pPr>
        <w:pStyle w:val="Heading2"/>
        <w:rPr>
          <w:lang w:val="nl-NL"/>
        </w:rPr>
      </w:pPr>
      <w:bookmarkStart w:id="16"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Heading2"/>
        <w:rPr>
          <w:lang w:val="nl-NL"/>
        </w:rPr>
      </w:pPr>
      <w:r w:rsidRPr="00EE26A6">
        <w:rPr>
          <w:lang w:val="nl-NL"/>
        </w:rPr>
        <w:lastRenderedPageBreak/>
        <w:t>Overzich</w:t>
      </w:r>
      <w:r w:rsidR="00EE26A6" w:rsidRPr="00EE26A6">
        <w:rPr>
          <w:lang w:val="nl-NL"/>
        </w:rPr>
        <w:t>t v</w:t>
      </w:r>
      <w:r w:rsidRPr="00EE26A6">
        <w:rPr>
          <w:lang w:val="nl-NL"/>
        </w:rPr>
        <w:t>acatures</w:t>
      </w:r>
      <w:bookmarkEnd w:id="16"/>
      <w:r w:rsidRPr="00EE26A6">
        <w:rPr>
          <w:lang w:val="nl-NL"/>
        </w:rPr>
        <w:t xml:space="preserve"> </w:t>
      </w:r>
    </w:p>
    <w:p w:rsidR="00975F99" w:rsidRPr="00975F99" w:rsidRDefault="00975F99" w:rsidP="00975F99">
      <w:pPr>
        <w:rPr>
          <w:lang w:val="nl-NL"/>
        </w:rPr>
      </w:pPr>
      <w:r w:rsidRPr="00975F99">
        <w:rPr>
          <w:lang w:val="nl-NL"/>
        </w:rPr>
        <w:t>Op dit scherm kan de Gebruiker sn</w:t>
      </w:r>
      <w:r w:rsidR="00EE26A6">
        <w:rPr>
          <w:lang w:val="nl-NL"/>
        </w:rPr>
        <w:t>el een overzicht zien van alle vacatures.</w:t>
      </w:r>
    </w:p>
    <w:p w:rsidR="00975F99" w:rsidRDefault="0034349F" w:rsidP="00975F99">
      <w:pPr>
        <w:rPr>
          <w:lang w:val="en-US"/>
        </w:rPr>
      </w:pPr>
      <w:r>
        <w:rPr>
          <w:noProof/>
        </w:rPr>
        <w:pict>
          <v:shape id="_x0000_i1031" type="#_x0000_t75" style="width:453.6pt;height:255pt;visibility:visible;mso-wrap-style:square">
            <v:imagedata r:id="rId20"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p w:rsidR="005A54DC" w:rsidRPr="00EE26A6" w:rsidRDefault="001736D0" w:rsidP="005A54DC">
      <w:pPr>
        <w:pStyle w:val="Heading2"/>
        <w:rPr>
          <w:lang w:val="nl-NL"/>
        </w:rPr>
      </w:pPr>
      <w:r>
        <w:rPr>
          <w:lang w:val="nl-NL"/>
        </w:rPr>
        <w:lastRenderedPageBreak/>
        <w:t>Factuur 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34349F" w:rsidP="00975F99">
      <w:pPr>
        <w:rPr>
          <w:noProof/>
        </w:rPr>
      </w:pPr>
      <w:r>
        <w:rPr>
          <w:noProof/>
        </w:rPr>
        <w:pict>
          <v:shape id="_x0000_i1032" type="#_x0000_t75" style="width:354pt;height:198.6pt;visibility:visible;mso-wrap-style:square">
            <v:imagedata r:id="rId21" o:title=""/>
          </v:shape>
        </w:pict>
      </w:r>
    </w:p>
    <w:p w:rsidR="005A54DC" w:rsidRDefault="0034349F" w:rsidP="00975F99">
      <w:pPr>
        <w:rPr>
          <w:noProof/>
        </w:rPr>
      </w:pPr>
      <w:r>
        <w:rPr>
          <w:noProof/>
        </w:rPr>
        <w:pict>
          <v:shape id="_x0000_i1033" type="#_x0000_t75" style="width:354pt;height:199.8pt;visibility:visible;mso-wrap-style:square">
            <v:imagedata r:id="rId22" o:title=""/>
          </v:shape>
        </w:pict>
      </w:r>
    </w:p>
    <w:p w:rsidR="005A54DC" w:rsidRPr="005A54DC" w:rsidRDefault="0034349F" w:rsidP="00975F99">
      <w:pPr>
        <w:rPr>
          <w:lang w:val="nl-NL"/>
        </w:rPr>
      </w:pPr>
      <w:r>
        <w:rPr>
          <w:noProof/>
        </w:rPr>
        <w:pict>
          <v:shape id="_x0000_i1034" type="#_x0000_t75" style="width:354pt;height:197.4pt;visibility:visible;mso-wrap-style:square">
            <v:imagedata r:id="rId23" o:title=""/>
          </v:shape>
        </w:pict>
      </w: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rPr>
          <w:lang w:val="nl-NL"/>
        </w:rPr>
      </w:pPr>
    </w:p>
    <w:p w:rsidR="001736D0" w:rsidRPr="00EE26A6" w:rsidRDefault="001736D0" w:rsidP="001736D0">
      <w:pPr>
        <w:pStyle w:val="Heading2"/>
        <w:ind w:left="0"/>
        <w:rPr>
          <w:lang w:val="nl-NL"/>
        </w:rPr>
      </w:pPr>
      <w:r>
        <w:rPr>
          <w:lang w:val="nl-NL"/>
        </w:rPr>
        <w:lastRenderedPageBreak/>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34349F" w:rsidP="001736D0">
      <w:pPr>
        <w:pStyle w:val="Heading2"/>
        <w:rPr>
          <w:lang w:val="nl-NL"/>
        </w:rPr>
      </w:pPr>
      <w:r>
        <w:rPr>
          <w:noProof/>
        </w:rPr>
        <w:pict>
          <v:shape id="_x0000_i1035" type="#_x0000_t75" style="width:453.6pt;height:255pt;visibility:visible;mso-wrap-style:square">
            <v:imagedata r:id="rId24"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Heading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 </w:t>
      </w:r>
    </w:p>
    <w:p w:rsidR="001736D0" w:rsidRDefault="001736D0" w:rsidP="001736D0">
      <w:pPr>
        <w:rPr>
          <w:lang w:val="nl-NL"/>
        </w:rPr>
      </w:pPr>
    </w:p>
    <w:p w:rsidR="001736D0" w:rsidRDefault="0034349F" w:rsidP="001736D0">
      <w:pPr>
        <w:rPr>
          <w:lang w:val="nl-NL"/>
        </w:rPr>
      </w:pPr>
      <w:r>
        <w:rPr>
          <w:noProof/>
        </w:rPr>
        <w:pict>
          <v:shape id="_x0000_i1036" type="#_x0000_t75" style="width:453pt;height:252.6pt;visibility:visible;mso-wrap-style:square">
            <v:imagedata r:id="rId25"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Heading2"/>
        <w:rPr>
          <w:lang w:val="nl-NL"/>
        </w:rPr>
      </w:pPr>
      <w:r>
        <w:rPr>
          <w:lang w:val="nl-NL"/>
        </w:rPr>
        <w:lastRenderedPageBreak/>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 xml:space="preserve">htwoord kan verzinnen voor zijn/haar </w:t>
      </w:r>
      <w:r>
        <w:rPr>
          <w:lang w:val="nl-NL"/>
        </w:rPr>
        <w:t>account.</w:t>
      </w:r>
    </w:p>
    <w:p w:rsidR="00EE26A6" w:rsidRPr="00975F99" w:rsidRDefault="0034349F" w:rsidP="00975F99">
      <w:pPr>
        <w:rPr>
          <w:lang w:val="en-US"/>
        </w:rPr>
      </w:pPr>
      <w:r>
        <w:rPr>
          <w:noProof/>
        </w:rPr>
        <w:pict>
          <v:shape id="Picture 1" o:spid="_x0000_i1037" type="#_x0000_t75" style="width:454.2pt;height:253.8pt;visibility:visible;mso-wrap-style:square">
            <v:imagedata r:id="rId26" o:title=""/>
          </v:shape>
        </w:pict>
      </w:r>
      <w:r>
        <w:rPr>
          <w:noProof/>
        </w:rPr>
        <w:pict>
          <v:shape id="_x0000_i1038" type="#_x0000_t75" style="width:453pt;height:250.2pt;visibility:visible;mso-wrap-style:square">
            <v:imagedata r:id="rId27" o:title=""/>
          </v:shape>
        </w:pict>
      </w:r>
    </w:p>
    <w:p w:rsidR="00975F99" w:rsidRPr="00975F99" w:rsidRDefault="00975F99" w:rsidP="00975F99">
      <w:pPr>
        <w:rPr>
          <w:lang w:val="en-US"/>
        </w:rPr>
      </w:pPr>
    </w:p>
    <w:p w:rsidR="001A10B7" w:rsidRDefault="001A10B7" w:rsidP="0096439D">
      <w:pPr>
        <w:pStyle w:val="Heading1"/>
      </w:pPr>
      <w:bookmarkStart w:id="17" w:name="Openstaande_Kwesties_299542027_578851250"/>
      <w:bookmarkStart w:id="18" w:name="_Toc515355383"/>
      <w:bookmarkEnd w:id="17"/>
    </w:p>
    <w:p w:rsidR="001A10B7" w:rsidRDefault="001A10B7" w:rsidP="0096439D">
      <w:pPr>
        <w:pStyle w:val="Heading1"/>
      </w:pPr>
    </w:p>
    <w:p w:rsidR="001A10B7" w:rsidRDefault="001A10B7" w:rsidP="0096439D">
      <w:pPr>
        <w:pStyle w:val="Heading1"/>
      </w:pPr>
    </w:p>
    <w:p w:rsidR="001A10B7" w:rsidRPr="001A10B7" w:rsidRDefault="001A10B7" w:rsidP="001A10B7"/>
    <w:p w:rsidR="00766E0F" w:rsidRPr="002040FD" w:rsidRDefault="00766E0F" w:rsidP="0096439D">
      <w:pPr>
        <w:pStyle w:val="Heading1"/>
      </w:pPr>
      <w:r w:rsidRPr="0096439D">
        <w:lastRenderedPageBreak/>
        <w:t>Openstaande</w:t>
      </w:r>
      <w:r w:rsidRPr="002040FD">
        <w:t xml:space="preserve"> Kwesties</w:t>
      </w:r>
      <w:bookmarkEnd w:id="18"/>
      <w:r w:rsidRPr="002040FD">
        <w:t xml:space="preserve"> </w:t>
      </w:r>
    </w:p>
    <w:p w:rsidR="00265A5F" w:rsidRDefault="00265A5F" w:rsidP="00C86A40">
      <w:pPr>
        <w:pStyle w:val="Heading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8"/>
      <w:footerReference w:type="default" r:id="rId29"/>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24A" w:rsidRDefault="0079324A" w:rsidP="00766E0F">
      <w:r>
        <w:separator/>
      </w:r>
    </w:p>
  </w:endnote>
  <w:endnote w:type="continuationSeparator" w:id="0">
    <w:p w:rsidR="0079324A" w:rsidRDefault="0079324A"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66E0F" w:rsidRDefault="00766E0F" w:rsidP="00766E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853">
      <w:rPr>
        <w:rStyle w:val="PageNumber"/>
        <w:noProof/>
      </w:rPr>
      <w:t>4</w:t>
    </w:r>
    <w:r>
      <w:rPr>
        <w:rStyle w:val="PageNumber"/>
      </w:rPr>
      <w:fldChar w:fldCharType="end"/>
    </w:r>
  </w:p>
  <w:p w:rsidR="00766E0F" w:rsidRPr="001D7B37" w:rsidRDefault="00766E0F" w:rsidP="00766E0F">
    <w:pPr>
      <w:pStyle w:val="Footer"/>
      <w:ind w:right="360"/>
      <w:rPr>
        <w:sz w:val="16"/>
        <w:szCs w:val="16"/>
        <w:lang w:val="nl-NL"/>
      </w:rPr>
    </w:pPr>
    <w:r w:rsidRPr="001D7B37">
      <w:rPr>
        <w:sz w:val="16"/>
        <w:szCs w:val="16"/>
        <w:lang w:val="nl-NL"/>
      </w:rPr>
      <w:t>Dit document is niet compleet en aan verandering onderhevig</w:t>
    </w:r>
  </w:p>
  <w:p w:rsidR="00766E0F" w:rsidRDefault="00766E0F">
    <w:pPr>
      <w:pStyle w:val="Footer"/>
      <w:jc w:val="right"/>
    </w:pPr>
  </w:p>
  <w:p w:rsidR="00766E0F" w:rsidRDefault="0076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24A" w:rsidRDefault="0079324A" w:rsidP="00766E0F">
      <w:r>
        <w:separator/>
      </w:r>
    </w:p>
  </w:footnote>
  <w:footnote w:type="continuationSeparator" w:id="0">
    <w:p w:rsidR="0079324A" w:rsidRDefault="0079324A"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45691"/>
    <w:rsid w:val="00005FC6"/>
    <w:rsid w:val="0000663F"/>
    <w:rsid w:val="00011E34"/>
    <w:rsid w:val="00012E4E"/>
    <w:rsid w:val="0004597E"/>
    <w:rsid w:val="000733DF"/>
    <w:rsid w:val="000E5410"/>
    <w:rsid w:val="001736D0"/>
    <w:rsid w:val="00196253"/>
    <w:rsid w:val="001A10B7"/>
    <w:rsid w:val="001B5936"/>
    <w:rsid w:val="001C426B"/>
    <w:rsid w:val="001C667D"/>
    <w:rsid w:val="001D50E4"/>
    <w:rsid w:val="001E303C"/>
    <w:rsid w:val="002040FD"/>
    <w:rsid w:val="00252E1C"/>
    <w:rsid w:val="00265A5F"/>
    <w:rsid w:val="002E781B"/>
    <w:rsid w:val="00306299"/>
    <w:rsid w:val="00332ECA"/>
    <w:rsid w:val="0034349F"/>
    <w:rsid w:val="00382B71"/>
    <w:rsid w:val="003C2853"/>
    <w:rsid w:val="003E2116"/>
    <w:rsid w:val="003F4C83"/>
    <w:rsid w:val="003F515B"/>
    <w:rsid w:val="004949AE"/>
    <w:rsid w:val="004D037E"/>
    <w:rsid w:val="005A54DC"/>
    <w:rsid w:val="005C4FE7"/>
    <w:rsid w:val="005F237C"/>
    <w:rsid w:val="006A0091"/>
    <w:rsid w:val="006B04FA"/>
    <w:rsid w:val="00711119"/>
    <w:rsid w:val="0076487B"/>
    <w:rsid w:val="00765867"/>
    <w:rsid w:val="00766E0F"/>
    <w:rsid w:val="00785F75"/>
    <w:rsid w:val="00787EBB"/>
    <w:rsid w:val="00793040"/>
    <w:rsid w:val="0079324A"/>
    <w:rsid w:val="008304B7"/>
    <w:rsid w:val="0084764E"/>
    <w:rsid w:val="00854388"/>
    <w:rsid w:val="008D0AF1"/>
    <w:rsid w:val="0096439D"/>
    <w:rsid w:val="00975F99"/>
    <w:rsid w:val="00984528"/>
    <w:rsid w:val="00986824"/>
    <w:rsid w:val="009C2451"/>
    <w:rsid w:val="009E3772"/>
    <w:rsid w:val="00A45691"/>
    <w:rsid w:val="00A60311"/>
    <w:rsid w:val="00AC5A1D"/>
    <w:rsid w:val="00AF7D9A"/>
    <w:rsid w:val="00BA0246"/>
    <w:rsid w:val="00BB30E9"/>
    <w:rsid w:val="00BE1C69"/>
    <w:rsid w:val="00C419DB"/>
    <w:rsid w:val="00C86A40"/>
    <w:rsid w:val="00C94949"/>
    <w:rsid w:val="00CB22F9"/>
    <w:rsid w:val="00CD7C90"/>
    <w:rsid w:val="00CE4698"/>
    <w:rsid w:val="00D93F30"/>
    <w:rsid w:val="00DB76D6"/>
    <w:rsid w:val="00DD31B6"/>
    <w:rsid w:val="00DE7B51"/>
    <w:rsid w:val="00EB410B"/>
    <w:rsid w:val="00ED59FD"/>
    <w:rsid w:val="00EE26A6"/>
    <w:rsid w:val="00F06EA3"/>
    <w:rsid w:val="00F327EE"/>
    <w:rsid w:val="00F549B6"/>
    <w:rsid w:val="00FB175A"/>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DCF70"/>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x-none" w:eastAsia="x-none"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Heading1">
    <w:name w:val="heading 1"/>
    <w:basedOn w:val="Normal"/>
    <w:next w:val="Normal"/>
    <w:link w:val="Heading1Char"/>
    <w:qFormat/>
    <w:rsid w:val="00EF7B96"/>
    <w:pPr>
      <w:keepNext/>
      <w:spacing w:before="90" w:after="90"/>
      <w:ind w:left="90" w:right="90"/>
      <w:outlineLvl w:val="0"/>
    </w:pPr>
    <w:rPr>
      <w:b/>
      <w:bCs/>
      <w:kern w:val="32"/>
      <w:sz w:val="36"/>
      <w:szCs w:val="32"/>
    </w:rPr>
  </w:style>
  <w:style w:type="paragraph" w:styleId="Heading2">
    <w:name w:val="heading 2"/>
    <w:basedOn w:val="Normal"/>
    <w:next w:val="Normal"/>
    <w:link w:val="Heading2Char"/>
    <w:qFormat/>
    <w:rsid w:val="00D14B76"/>
    <w:pPr>
      <w:keepNext/>
      <w:spacing w:before="90" w:after="90"/>
      <w:ind w:left="90" w:right="90"/>
      <w:outlineLvl w:val="1"/>
    </w:pPr>
    <w:rPr>
      <w:b/>
      <w:bCs/>
      <w:iCs/>
      <w:sz w:val="28"/>
      <w:szCs w:val="28"/>
    </w:rPr>
  </w:style>
  <w:style w:type="paragraph" w:styleId="Heading3">
    <w:name w:val="heading 3"/>
    <w:basedOn w:val="Normal"/>
    <w:next w:val="Normal"/>
    <w:qFormat/>
    <w:rsid w:val="00EF7B96"/>
    <w:pPr>
      <w:keepNext/>
      <w:spacing w:before="90" w:after="90"/>
      <w:ind w:left="90" w:right="90"/>
      <w:outlineLvl w:val="2"/>
    </w:pPr>
    <w:rPr>
      <w:b/>
      <w:bCs/>
      <w:sz w:val="24"/>
      <w:szCs w:val="26"/>
    </w:rPr>
  </w:style>
  <w:style w:type="paragraph" w:styleId="Heading4">
    <w:name w:val="heading 4"/>
    <w:basedOn w:val="Normal"/>
    <w:next w:val="Normal"/>
    <w:qFormat/>
    <w:rsid w:val="00EF7B96"/>
    <w:pPr>
      <w:keepNext/>
      <w:spacing w:before="90" w:after="90"/>
      <w:ind w:left="90" w:right="90"/>
      <w:outlineLvl w:val="3"/>
    </w:pPr>
    <w:rPr>
      <w:b/>
      <w:bCs/>
      <w:szCs w:val="28"/>
    </w:rPr>
  </w:style>
  <w:style w:type="paragraph" w:styleId="Heading5">
    <w:name w:val="heading 5"/>
    <w:basedOn w:val="Normal"/>
    <w:next w:val="Normal"/>
    <w:qFormat/>
    <w:rsid w:val="00EF7B96"/>
    <w:pPr>
      <w:spacing w:before="90" w:after="90"/>
      <w:ind w:left="90" w:right="90"/>
      <w:outlineLvl w:val="4"/>
    </w:pPr>
    <w:rPr>
      <w:b/>
      <w:bCs/>
      <w:i/>
      <w:iCs/>
      <w:sz w:val="16"/>
      <w:szCs w:val="26"/>
    </w:rPr>
  </w:style>
  <w:style w:type="paragraph" w:styleId="Heading6">
    <w:name w:val="heading 6"/>
    <w:basedOn w:val="Normal"/>
    <w:next w:val="Normal"/>
    <w:qFormat/>
    <w:rsid w:val="00EF7B96"/>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g">
    <w:name w:val="Img"/>
    <w:basedOn w:val="Normal"/>
  </w:style>
  <w:style w:type="paragraph" w:customStyle="1" w:styleId="Div">
    <w:name w:val="Div"/>
    <w:basedOn w:val="Normal"/>
  </w:style>
  <w:style w:type="paragraph" w:customStyle="1" w:styleId="Option">
    <w:name w:val="Option"/>
    <w:basedOn w:val="Normal"/>
  </w:style>
  <w:style w:type="paragraph" w:customStyle="1" w:styleId="Ul">
    <w:name w:val="Ul"/>
    <w:basedOn w:val="Normal"/>
  </w:style>
  <w:style w:type="paragraph" w:customStyle="1" w:styleId="Table">
    <w:name w:val="Table"/>
    <w:basedOn w:val="Normal"/>
  </w:style>
  <w:style w:type="paragraph" w:customStyle="1" w:styleId="Li">
    <w:name w:val="Li"/>
    <w:basedOn w:val="Normal"/>
  </w:style>
  <w:style w:type="paragraph" w:styleId="Header">
    <w:name w:val="header"/>
    <w:basedOn w:val="Normal"/>
    <w:link w:val="HeaderChar"/>
    <w:uiPriority w:val="99"/>
    <w:unhideWhenUsed/>
    <w:rsid w:val="00546E9E"/>
    <w:pPr>
      <w:tabs>
        <w:tab w:val="center" w:pos="4536"/>
        <w:tab w:val="right" w:pos="9072"/>
      </w:tabs>
    </w:pPr>
    <w:rPr>
      <w:rFonts w:cs="Times New Roman"/>
      <w:sz w:val="18"/>
    </w:rPr>
  </w:style>
  <w:style w:type="character" w:customStyle="1" w:styleId="HeaderChar">
    <w:name w:val="Header Char"/>
    <w:link w:val="Header"/>
    <w:uiPriority w:val="99"/>
    <w:rsid w:val="00546E9E"/>
    <w:rPr>
      <w:rFonts w:ascii="Verdana" w:eastAsia="Verdana" w:hAnsi="Verdana" w:cs="Verdana"/>
      <w:color w:val="000000"/>
      <w:sz w:val="18"/>
      <w:szCs w:val="24"/>
      <w:shd w:val="solid" w:color="FFFFFF" w:fill="auto"/>
      <w:lang w:val="ru-RU" w:eastAsia="ru-RU"/>
    </w:rPr>
  </w:style>
  <w:style w:type="paragraph" w:styleId="Footer">
    <w:name w:val="footer"/>
    <w:basedOn w:val="Normal"/>
    <w:link w:val="FooterChar"/>
    <w:uiPriority w:val="99"/>
    <w:unhideWhenUsed/>
    <w:rsid w:val="00D14B76"/>
    <w:pPr>
      <w:tabs>
        <w:tab w:val="center" w:pos="4536"/>
        <w:tab w:val="right" w:pos="9072"/>
      </w:tabs>
    </w:pPr>
    <w:rPr>
      <w:rFonts w:cs="Times New Roman"/>
      <w:color w:val="7F7F7F"/>
    </w:rPr>
  </w:style>
  <w:style w:type="character" w:customStyle="1" w:styleId="FooterChar">
    <w:name w:val="Footer Char"/>
    <w:link w:val="Footer"/>
    <w:uiPriority w:val="99"/>
    <w:rsid w:val="00D14B76"/>
    <w:rPr>
      <w:rFonts w:ascii="Verdana" w:eastAsia="Verdana" w:hAnsi="Verdana" w:cs="Verdana"/>
      <w:color w:val="7F7F7F"/>
      <w:szCs w:val="24"/>
      <w:shd w:val="solid" w:color="FFFFFF" w:fill="auto"/>
      <w:lang w:val="ru-RU" w:eastAsia="ru-RU"/>
    </w:rPr>
  </w:style>
  <w:style w:type="paragraph" w:styleId="BalloonText">
    <w:name w:val="Balloon Text"/>
    <w:basedOn w:val="Normal"/>
    <w:link w:val="BalloonTextChar"/>
    <w:uiPriority w:val="99"/>
    <w:semiHidden/>
    <w:unhideWhenUsed/>
    <w:rsid w:val="00A45691"/>
    <w:rPr>
      <w:rFonts w:ascii="Tahoma" w:hAnsi="Tahoma" w:cs="Times New Roman"/>
      <w:sz w:val="16"/>
      <w:szCs w:val="16"/>
    </w:rPr>
  </w:style>
  <w:style w:type="character" w:customStyle="1" w:styleId="BalloonTextChar">
    <w:name w:val="Balloon Text Char"/>
    <w:link w:val="BalloonTex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eNumber">
    <w:name w:val="page number"/>
    <w:basedOn w:val="DefaultParagraphFont"/>
    <w:uiPriority w:val="99"/>
    <w:semiHidden/>
    <w:unhideWhenUsed/>
    <w:rsid w:val="00546E9E"/>
  </w:style>
  <w:style w:type="paragraph" w:styleId="TOC1">
    <w:name w:val="toc 1"/>
    <w:basedOn w:val="Normal"/>
    <w:next w:val="Normal"/>
    <w:autoRedefine/>
    <w:uiPriority w:val="39"/>
    <w:unhideWhenUsed/>
    <w:rsid w:val="00546E9E"/>
  </w:style>
  <w:style w:type="paragraph" w:styleId="TOC2">
    <w:name w:val="toc 2"/>
    <w:basedOn w:val="Normal"/>
    <w:next w:val="Normal"/>
    <w:autoRedefine/>
    <w:uiPriority w:val="39"/>
    <w:unhideWhenUsed/>
    <w:rsid w:val="00546E9E"/>
    <w:pPr>
      <w:ind w:left="200"/>
    </w:pPr>
  </w:style>
  <w:style w:type="paragraph" w:styleId="TOC3">
    <w:name w:val="toc 3"/>
    <w:basedOn w:val="Normal"/>
    <w:next w:val="Normal"/>
    <w:autoRedefine/>
    <w:uiPriority w:val="99"/>
    <w:semiHidden/>
    <w:unhideWhenUsed/>
    <w:rsid w:val="00546E9E"/>
    <w:pPr>
      <w:ind w:left="400"/>
    </w:pPr>
  </w:style>
  <w:style w:type="paragraph" w:styleId="TOC4">
    <w:name w:val="toc 4"/>
    <w:basedOn w:val="Normal"/>
    <w:next w:val="Normal"/>
    <w:autoRedefine/>
    <w:uiPriority w:val="99"/>
    <w:semiHidden/>
    <w:unhideWhenUsed/>
    <w:rsid w:val="00546E9E"/>
    <w:pPr>
      <w:ind w:left="600"/>
    </w:pPr>
  </w:style>
  <w:style w:type="paragraph" w:styleId="TOC5">
    <w:name w:val="toc 5"/>
    <w:basedOn w:val="Normal"/>
    <w:next w:val="Normal"/>
    <w:autoRedefine/>
    <w:uiPriority w:val="99"/>
    <w:semiHidden/>
    <w:unhideWhenUsed/>
    <w:rsid w:val="00546E9E"/>
    <w:pPr>
      <w:ind w:left="800"/>
    </w:pPr>
  </w:style>
  <w:style w:type="paragraph" w:styleId="TOC6">
    <w:name w:val="toc 6"/>
    <w:basedOn w:val="Normal"/>
    <w:next w:val="Normal"/>
    <w:autoRedefine/>
    <w:uiPriority w:val="99"/>
    <w:semiHidden/>
    <w:unhideWhenUsed/>
    <w:rsid w:val="00546E9E"/>
    <w:pPr>
      <w:ind w:left="1000"/>
    </w:pPr>
  </w:style>
  <w:style w:type="paragraph" w:styleId="TOC7">
    <w:name w:val="toc 7"/>
    <w:basedOn w:val="Normal"/>
    <w:next w:val="Normal"/>
    <w:autoRedefine/>
    <w:uiPriority w:val="99"/>
    <w:semiHidden/>
    <w:unhideWhenUsed/>
    <w:rsid w:val="00546E9E"/>
    <w:pPr>
      <w:ind w:left="1200"/>
    </w:pPr>
  </w:style>
  <w:style w:type="paragraph" w:styleId="TOC8">
    <w:name w:val="toc 8"/>
    <w:basedOn w:val="Normal"/>
    <w:next w:val="Normal"/>
    <w:autoRedefine/>
    <w:uiPriority w:val="99"/>
    <w:semiHidden/>
    <w:unhideWhenUsed/>
    <w:rsid w:val="00546E9E"/>
    <w:pPr>
      <w:ind w:left="1400"/>
    </w:pPr>
  </w:style>
  <w:style w:type="paragraph" w:styleId="TOC9">
    <w:name w:val="toc 9"/>
    <w:basedOn w:val="Normal"/>
    <w:next w:val="Normal"/>
    <w:autoRedefine/>
    <w:uiPriority w:val="99"/>
    <w:semiHidden/>
    <w:unhideWhenUsed/>
    <w:rsid w:val="00546E9E"/>
    <w:pPr>
      <w:ind w:left="1600"/>
    </w:pPr>
  </w:style>
  <w:style w:type="character" w:styleId="Followed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Heading1Char">
    <w:name w:val="Heading 1 Char"/>
    <w:link w:val="Heading1"/>
    <w:rsid w:val="00C86A40"/>
    <w:rPr>
      <w:rFonts w:ascii="Verdana" w:eastAsia="Verdana" w:hAnsi="Verdana" w:cs="Verdana"/>
      <w:b/>
      <w:bCs/>
      <w:color w:val="000000"/>
      <w:kern w:val="32"/>
      <w:sz w:val="36"/>
      <w:szCs w:val="32"/>
      <w:shd w:val="solid" w:color="FFFFFF" w:fill="auto"/>
      <w:lang w:val="ru-RU" w:eastAsia="ru-RU"/>
    </w:rPr>
  </w:style>
  <w:style w:type="character" w:customStyle="1" w:styleId="Heading2Char">
    <w:name w:val="Heading 2 Char"/>
    <w:link w:val="Heading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burst-digit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610</Words>
  <Characters>3482</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4084</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Sven Hoevink</cp:lastModifiedBy>
  <cp:revision>2</cp:revision>
  <cp:lastPrinted>1899-12-31T23:00:00Z</cp:lastPrinted>
  <dcterms:created xsi:type="dcterms:W3CDTF">2018-06-06T07:45:00Z</dcterms:created>
  <dcterms:modified xsi:type="dcterms:W3CDTF">2018-06-06T07:45:00Z</dcterms:modified>
</cp:coreProperties>
</file>